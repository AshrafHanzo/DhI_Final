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200" w:line="360" w:lineRule="auto"/>
        <w:rPr>
          <w:sz w:val="56"/>
          <w:szCs w:val="56"/>
        </w:rPr>
      </w:pPr>
    </w:p>
    <w:p>
      <w:pPr>
        <w:spacing w:before="0" w:after="200" w:line="360" w:lineRule="auto"/>
        <w:rPr>
          <w:sz w:val="56"/>
          <w:szCs w:val="56"/>
        </w:rPr>
      </w:pPr>
      <w:r>
        <w:rPr>
          <w:rFonts w:ascii="Georgia" w:eastAsia="Georgia" w:cs="Georgia" w:hAnsi="Georgia"/>
          <w:sz w:val="56"/>
          <w:szCs w:val="56"/>
        </w:rPr>
        <w:t>SATHISH KUMAR S</w:t>
      </w:r>
    </w:p>
    <w:p>
      <w:pPr>
        <w:spacing w:before="0" w:after="200" w:line="360" w:lineRule="auto"/>
      </w:pPr>
      <w:r>
        <w:rPr>
          <w:rFonts w:ascii="Georgia" w:eastAsia="Georgia" w:cs="Georgia" w:hAnsi="Georgia"/>
        </w:rPr>
        <w:t xml:space="preserve">Email ID: </w:t>
      </w:r>
      <w:r>
        <w:rPr>
          <w:rFonts w:ascii="Georgia" w:eastAsia="Georgia" w:cs="Georgia" w:hAnsi="Georgia"/>
          <w:i/>
          <w:iCs/>
        </w:rPr>
        <w:t>sathishsankar2305@gamil.com</w:t>
      </w:r>
      <w:r>
        <w:br/>
      </w:r>
      <w:r>
        <w:rPr>
          <w:rFonts w:ascii="Georgia" w:eastAsia="Georgia" w:cs="Georgia" w:hAnsi="Georgia"/>
        </w:rPr>
        <w:t>Contact No.: +91-9150257591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Career Objective</w:t>
      </w:r>
    </w:p>
    <w:p>
      <w:pPr>
        <w:numPr>
          <w:ilvl w:val="0"/>
          <w:numId w:val="1"/>
        </w:numPr>
        <w:pBdr>
          <w:left w:val="none" w:sz="0" w:space="0" w:color="auto"/>
        </w:pBdr>
        <w:spacing w:before="0"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  <w:color w:val="333333"/>
        </w:rPr>
        <w:t>To pursue a challenging career and be a part of progressive organization that gives a scope to enhance my knowledge and utilizing my skills towards the growth of the organization.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Profile Summary</w:t>
      </w:r>
    </w:p>
    <w:p>
      <w:pPr>
        <w:numPr>
          <w:ilvl w:val="0"/>
          <w:numId w:val="2"/>
        </w:numPr>
        <w:pBdr>
          <w:left w:val="none" w:sz="0" w:space="0" w:color="auto"/>
        </w:pBdr>
        <w:spacing w:before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 xml:space="preserve">An enthusiastic graduate with highly motivated and leadership skills with Bachelor of arts in visual communication. </w:t>
      </w:r>
    </w:p>
    <w:p>
      <w:pPr>
        <w:numPr>
          <w:ilvl w:val="0"/>
          <w:numId w:val="2"/>
        </w:numPr>
        <w:pBdr>
          <w:left w:val="none" w:sz="0" w:space="0" w:color="auto"/>
        </w:pBdr>
        <w:spacing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Expert in implementation of each step of project.</w:t>
      </w:r>
    </w:p>
    <w:p>
      <w:pPr>
        <w:numPr>
          <w:ilvl w:val="0"/>
          <w:numId w:val="2"/>
        </w:numPr>
        <w:pBdr>
          <w:left w:val="none" w:sz="0" w:space="0" w:color="auto"/>
        </w:pBdr>
        <w:spacing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Eager to learn new technologies and methodologies.</w:t>
      </w:r>
    </w:p>
    <w:p>
      <w:pPr>
        <w:numPr>
          <w:ilvl w:val="0"/>
          <w:numId w:val="2"/>
        </w:numPr>
        <w:pBdr>
          <w:left w:val="none" w:sz="0" w:space="0" w:color="auto"/>
        </w:pBdr>
        <w:spacing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Always willing to innovate the new things which can improve the existing technology.</w:t>
      </w:r>
    </w:p>
    <w:p>
      <w:pPr>
        <w:numPr>
          <w:ilvl w:val="0"/>
          <w:numId w:val="2"/>
        </w:numPr>
        <w:pBdr>
          <w:left w:val="none" w:sz="0" w:space="0" w:color="auto"/>
        </w:pBdr>
        <w:spacing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Ability to produce best results in pressure situation.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Academic</w:t>
      </w:r>
    </w:p>
    <w:p>
      <w:pPr>
        <w:numPr>
          <w:ilvl w:val="0"/>
          <w:numId w:val="3"/>
        </w:numPr>
        <w:pBdr>
          <w:left w:val="none" w:sz="0" w:space="0" w:color="auto"/>
        </w:pBdr>
        <w:spacing w:before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Bachelor of science in visual communication from Asan memorial (2019_2020)</w:t>
      </w:r>
    </w:p>
    <w:p>
      <w:pPr>
        <w:numPr>
          <w:ilvl w:val="0"/>
          <w:numId w:val="3"/>
        </w:numPr>
        <w:pBdr>
          <w:left w:val="none" w:sz="0" w:space="0" w:color="auto"/>
        </w:pBdr>
        <w:spacing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 xml:space="preserve">HSC </w:t>
      </w:r>
      <w:bookmarkStart w:id="0" w:name="_GoBack"/>
      <w:bookmarkEnd w:id="0"/>
      <w:r>
        <w:rPr>
          <w:rFonts w:ascii="Georgia" w:eastAsia="Georgia" w:cs="Georgia" w:hAnsi="Georgia"/>
        </w:rPr>
        <w:t xml:space="preserve">at jaigopal garodia  national hr. Sec school with ( 2018_2019)           </w:t>
      </w:r>
    </w:p>
    <w:p>
      <w:pPr>
        <w:numPr>
          <w:ilvl w:val="0"/>
          <w:numId w:val="3"/>
        </w:numPr>
        <w:pBdr>
          <w:left w:val="none" w:sz="0" w:space="0" w:color="auto"/>
        </w:pBdr>
        <w:spacing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SSLC at jaigopal garodia national he. Sec school with  (2016_2017)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Work Experience</w:t>
      </w:r>
    </w:p>
    <w:p>
      <w:pPr>
        <w:numPr>
          <w:ilvl w:val="0"/>
          <w:numId w:val="4"/>
        </w:numPr>
        <w:pBdr>
          <w:left w:val="none" w:sz="0" w:space="0" w:color="auto"/>
        </w:pBdr>
        <w:spacing w:before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1 years of experience as documents in Day N Day service( P) Ltd integrated facility management services (City union bank in chennai.)</w:t>
      </w:r>
    </w:p>
    <w:p>
      <w:pPr>
        <w:numPr>
          <w:ilvl w:val="0"/>
          <w:numId w:val="4"/>
        </w:numPr>
        <w:pBdr>
          <w:left w:val="none" w:sz="0" w:space="0" w:color="auto"/>
        </w:pBdr>
        <w:spacing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 xml:space="preserve">worked for a few days VFX pick ( roto) department </w:t>
      </w:r>
    </w:p>
    <w:p>
      <w:pPr>
        <w:numPr>
          <w:ilvl w:val="0"/>
          <w:numId w:val="4"/>
        </w:numPr>
        <w:pBdr>
          <w:left w:val="none" w:sz="0" w:space="0" w:color="auto"/>
        </w:pBdr>
        <w:spacing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Teamlease putting India to work DTDC couriers (Assistant operations)6 Months of experience </w:t>
      </w:r>
    </w:p>
    <w:p>
      <w:pPr>
        <w:numPr>
          <w:ilvl w:val="0"/>
          <w:numId w:val="4"/>
        </w:numPr>
        <w:pBdr>
          <w:left w:val="none" w:sz="0" w:space="0" w:color="auto"/>
        </w:pBdr>
        <w:spacing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My money Mantra personal loan department (sales executive) 3months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Technical Skills</w:t>
      </w:r>
    </w:p>
    <w:p>
      <w:pPr>
        <w:numPr>
          <w:ilvl w:val="0"/>
          <w:numId w:val="5"/>
        </w:numPr>
        <w:pBdr>
          <w:left w:val="none" w:sz="0" w:space="0" w:color="auto"/>
        </w:pBdr>
        <w:spacing w:before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Operating System – Windows (2007 – 2010)</w:t>
      </w:r>
    </w:p>
    <w:p>
      <w:pPr>
        <w:numPr>
          <w:ilvl w:val="0"/>
          <w:numId w:val="5"/>
        </w:numPr>
        <w:pBdr>
          <w:left w:val="none" w:sz="0" w:space="0" w:color="auto"/>
        </w:pBdr>
        <w:spacing w:after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Adobe Photoshop 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Achievements</w:t>
      </w:r>
    </w:p>
    <w:p>
      <w:pPr>
        <w:numPr>
          <w:ilvl w:val="0"/>
          <w:numId w:val="6"/>
        </w:numPr>
        <w:pBdr>
          <w:left w:val="none" w:sz="0" w:space="0" w:color="auto"/>
        </w:pBdr>
        <w:spacing w:before="0"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NCC ‘C’ certificate with ‘B’ grade.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Personal Qualities</w:t>
      </w:r>
    </w:p>
    <w:p>
      <w:pPr>
        <w:numPr>
          <w:ilvl w:val="0"/>
          <w:numId w:val="7"/>
        </w:numPr>
        <w:pBdr>
          <w:left w:val="none" w:sz="0" w:space="0" w:color="auto"/>
        </w:pBdr>
        <w:spacing w:before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Highly motivated and eager to learn new things.</w:t>
      </w:r>
    </w:p>
    <w:p>
      <w:pPr>
        <w:numPr>
          <w:ilvl w:val="0"/>
          <w:numId w:val="7"/>
        </w:numPr>
        <w:pBdr>
          <w:left w:val="none" w:sz="0" w:space="0" w:color="auto"/>
        </w:pBdr>
        <w:spacing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Strong motivational and leadership skills.</w:t>
      </w:r>
    </w:p>
    <w:p>
      <w:pPr>
        <w:numPr>
          <w:ilvl w:val="0"/>
          <w:numId w:val="7"/>
        </w:numPr>
        <w:pBdr>
          <w:left w:val="none" w:sz="0" w:space="0" w:color="auto"/>
        </w:pBdr>
        <w:spacing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Ability to produce best result in pressure situations</w:t>
      </w:r>
    </w:p>
    <w:p>
      <w:pPr>
        <w:numPr>
          <w:ilvl w:val="0"/>
          <w:numId w:val="7"/>
        </w:numPr>
        <w:pBdr>
          <w:left w:val="none" w:sz="0" w:space="0" w:color="auto"/>
        </w:pBdr>
        <w:spacing w:after="20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Ability to work as individual as well as in group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Extra-Curricular Activities</w:t>
      </w:r>
    </w:p>
    <w:p>
      <w:pPr>
        <w:numPr>
          <w:ilvl w:val="0"/>
          <w:numId w:val="8"/>
        </w:numPr>
        <w:pBdr>
          <w:left w:val="none" w:sz="0" w:space="0" w:color="auto"/>
        </w:pBdr>
        <w:spacing w:before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Involved in social activities (tree plantation,  rainwater harvesting, cancer awareness, Swatch Bharath)</w:t>
      </w:r>
    </w:p>
    <w:p>
      <w:pPr>
        <w:numPr>
          <w:ilvl w:val="0"/>
          <w:numId w:val="8"/>
        </w:numPr>
        <w:pBdr>
          <w:left w:val="none" w:sz="0" w:space="0" w:color="auto"/>
        </w:pBdr>
        <w:spacing w:after="0" w:line="360" w:lineRule="auto"/>
        <w:ind w:left="720" w:right="0" w:hanging="360"/>
        <w:jc w:val="left"/>
        <w:rPr>
          <w:rFonts w:ascii="Times New Roman" w:eastAsia="Times New Roman" w:cs="Times New Roman" w:hAnsi="Times New Roman"/>
        </w:rPr>
      </w:pPr>
      <w:r>
        <w:rPr>
          <w:rFonts w:ascii="Georgia" w:eastAsia="Georgia" w:cs="Georgia" w:hAnsi="Georgia"/>
        </w:rPr>
        <w:t>Games and dance 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spacing w:before="0" w:after="200" w:line="360" w:lineRule="auto"/>
        <w:ind w:left="95" w:right="95"/>
      </w:pPr>
      <w:r>
        <w:rPr>
          <w:rFonts w:ascii="Georgia" w:eastAsia="Georgia" w:cs="Georgia" w:hAnsi="Georgia"/>
        </w:rPr>
        <w:t>Personal Details</w:t>
      </w:r>
    </w:p>
    <w:p>
      <w:pPr>
        <w:spacing w:before="0" w:after="200" w:line="360" w:lineRule="auto"/>
      </w:pPr>
      <w:r>
        <w:rPr>
          <w:rFonts w:ascii="Georgia" w:eastAsia="Georgia" w:cs="Georgia" w:hAnsi="Georgia"/>
        </w:rPr>
        <w:t>Languages Known- English, Tamil</w:t>
      </w:r>
    </w:p>
    <w:p>
      <w:pPr>
        <w:spacing w:before="0" w:after="200" w:line="360" w:lineRule="auto"/>
      </w:pPr>
      <w:r>
        <w:rPr>
          <w:rFonts w:ascii="Georgia" w:eastAsia="Georgia" w:cs="Georgia" w:hAnsi="Georgia"/>
        </w:rPr>
        <w:t>Father name – Ganesh sankar</w:t>
      </w:r>
    </w:p>
    <w:p>
      <w:pPr>
        <w:spacing w:before="0" w:after="200" w:line="360" w:lineRule="auto"/>
      </w:pPr>
      <w:r>
        <w:rPr>
          <w:rFonts w:ascii="Georgia" w:eastAsia="Georgia" w:cs="Georgia" w:hAnsi="Georgia"/>
        </w:rPr>
        <w:t>DOB- 23/05/2002</w:t>
      </w:r>
    </w:p>
    <w:p>
      <w:pPr>
        <w:spacing w:before="0" w:after="200" w:line="360" w:lineRule="auto"/>
      </w:pPr>
      <w:r>
        <w:rPr>
          <w:rFonts w:ascii="Georgia" w:eastAsia="Georgia" w:cs="Georgia" w:hAnsi="Georgia"/>
        </w:rPr>
        <w:t>Gender - male</w:t>
      </w:r>
    </w:p>
    <w:p>
      <w:pPr>
        <w:spacing w:before="0" w:after="200" w:line="360" w:lineRule="auto"/>
      </w:pPr>
      <w:r>
        <w:rPr>
          <w:rFonts w:ascii="Georgia" w:eastAsia="Georgia" w:cs="Georgia" w:hAnsi="Georgia"/>
        </w:rPr>
        <w:t>Address- Tambaram , Chennai -600059</w:t>
      </w:r>
    </w:p>
    <w:sectPr>
      <w:pgSz w:w="12240" w:h="15840"/>
      <w:pgMar w:top="1440" w:right="1440" w:bottom="1440" w:left="1440" w:header="720" w:footer="720" w:gutter="0"/>
      <w:pgNumType w:chapStyle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1"/>
    <w:multiLevelType w:val="hybridMultilevel"/>
    <w:tmpl w:val="00000001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noPunctuationKerning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240" w:after="0"/>
      <w:outlineLvl w:val="0"/>
    </w:pPr>
    <w:rPr>
      <w:rFonts w:ascii="Calibri" w:eastAsia="Calibri" w:cs="Calibri" w:hAnsi="Calibri"/>
      <w:b/>
      <w:bCs/>
      <w:i w:val="0"/>
      <w:color w:val="2F5496"/>
      <w:kern w:val="36"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40" w:after="0"/>
      <w:outlineLvl w:val="1"/>
    </w:pPr>
    <w:rPr>
      <w:rFonts w:ascii="Calibri" w:eastAsia="Calibri" w:cs="Calibri" w:hAnsi="Calibri"/>
      <w:b/>
      <w:bCs/>
      <w:i w:val="0"/>
      <w:color w:val="2F5496"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40" w:after="0"/>
      <w:outlineLvl w:val="2"/>
    </w:pPr>
    <w:rPr>
      <w:rFonts w:ascii="Calibri" w:eastAsia="Calibri" w:cs="Calibri" w:hAnsi="Calibri"/>
      <w:b/>
      <w:bCs/>
      <w:i w:val="0"/>
      <w:color w:val="1F3763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40" w:after="0"/>
      <w:outlineLvl w:val="3"/>
    </w:pPr>
    <w:rPr>
      <w:rFonts w:ascii="Calibri" w:eastAsia="Calibri" w:cs="Calibri" w:hAnsi="Calibri"/>
      <w:b/>
      <w:bCs/>
      <w:i w:val="0"/>
      <w:iCs/>
      <w:color w:val="2F549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40" w:after="0"/>
      <w:outlineLvl w:val="4"/>
    </w:pPr>
    <w:rPr>
      <w:rFonts w:ascii="Calibri" w:eastAsia="Calibri" w:cs="Calibri" w:hAnsi="Calibri"/>
      <w:b/>
      <w:bCs/>
      <w:i w:val="0"/>
      <w:color w:val="2F5496"/>
      <w:sz w:val="20"/>
      <w:szCs w:val="20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ascii="Calibri" w:eastAsia="Calibri" w:cs="Calibri" w:hAnsi="Calibri"/>
      <w:b/>
      <w:bCs/>
      <w:i w:val="0"/>
      <w:color w:val="1F3763"/>
      <w:sz w:val="16"/>
      <w:szCs w:val="16"/>
    </w:rPr>
  </w:style>
  <w:style w:type="character" w:default="1" w:styleId="10">
    <w:name w:val="Default Paragraph Font"/>
  </w:style>
  <w:style w:type="paragraph" w:customStyle="1" w:styleId="15">
    <w:name w:val="div_Section_1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294</Words>
  <Characters>1605</Characters>
  <Lines>45</Lines>
  <Paragraphs>38</Paragraphs>
  <CharactersWithSpaces>1879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2025-03-07T12:32:18Z</dcterms:modified>
</cp:coreProperties>
</file>