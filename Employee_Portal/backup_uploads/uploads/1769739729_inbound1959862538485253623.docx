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40"/>
        <w:rPr>
          <w:rFonts w:ascii="Times New Roman" w:cs="Times New Roman" w:hAnsi="Times New Roman"/>
          <w:b/>
          <w:color w:val="002060"/>
          <w:sz w:val="72"/>
          <w:szCs w:val="72"/>
        </w:rPr>
      </w:pPr>
      <w:r>
        <w:rPr>
          <w:rFonts w:ascii="Times New Roman" w:cs="Times New Roman" w:hAnsi="Times New Roman"/>
          <w:b/>
          <w:color w:val="002060"/>
          <w:sz w:val="72"/>
          <w:szCs w:val="72"/>
          <w:lang w:val="en-US"/>
        </w:rPr>
        <w:t>ADVAITH S</w:t>
      </w:r>
    </w:p>
    <w:p>
      <w:pPr>
        <w:pStyle w:val="style0"/>
        <w:numPr>
          <w:ilvl w:val="0"/>
          <w:numId w:val="0"/>
        </w:numPr>
        <w:spacing w:after="40" w:lineRule="auto" w:line="259"/>
        <w:ind w:left="0" w:leftChars="0" w:firstLine="0"/>
        <w:jc w:val="left"/>
        <w:rPr>
          <w:rFonts w:ascii="Times New Roman" w:cs="Times New Roman" w:hAnsi="Times New Roman"/>
          <w:b/>
          <w:color w:val="000000"/>
          <w:sz w:val="20"/>
          <w:szCs w:val="20"/>
        </w:rPr>
      </w:pPr>
      <w:r>
        <w:rPr>
          <w:rFonts w:ascii="Times New Roman" w:cs="Times New Roman" w:hAnsi="Times New Roman"/>
          <w:b/>
          <w:bCs/>
          <w:color w:val="002060"/>
          <w:sz w:val="20"/>
          <w:szCs w:val="20"/>
          <w:lang w:val="en-US"/>
        </w:rPr>
        <w:t xml:space="preserve">FLUTTER DEVELOPER  APP DEVELOPER </w:t>
      </w:r>
    </w:p>
    <w:p>
      <w:pPr>
        <w:pStyle w:val="style0"/>
        <w:spacing w:after="40" w:lineRule="auto" w:line="259"/>
        <w:jc w:val="left"/>
        <w:rPr>
          <w:rFonts w:ascii="Times New Roman" w:cs="Times New Roman" w:hAnsi="Times New Roman"/>
          <w:b/>
          <w:color w:val="000000"/>
          <w:sz w:val="20"/>
          <w:szCs w:val="20"/>
        </w:rPr>
      </w:pPr>
    </w:p>
    <w:p>
      <w:pPr>
        <w:pStyle w:val="style0"/>
        <w:spacing w:after="40" w:lineRule="auto" w:line="259"/>
        <w:jc w:val="left"/>
        <w:rPr>
          <w:rFonts w:ascii="Times New Roman" w:cs="Times New Roman" w:hAnsi="Times New Roman"/>
          <w:b/>
          <w:color w:val="000000"/>
          <w:sz w:val="20"/>
          <w:szCs w:val="20"/>
          <w:lang w:val="en-US"/>
        </w:rPr>
      </w:pPr>
      <w:r>
        <w:rPr>
          <w:rFonts w:ascii="Times New Roman" w:cs="Times New Roman" w:hAnsi="Times New Roman"/>
          <w:b/>
          <w:color w:val="000000"/>
          <w:sz w:val="20"/>
          <w:szCs w:val="20"/>
        </w:rPr>
        <w:t>B.E ELECTRONICS AND COMMUNICATION ENGINEERING</w:t>
      </w:r>
      <w:r>
        <w:rPr>
          <w:rFonts w:ascii="Times New Roman" w:cs="Times New Roman" w:hAnsi="Times New Roman"/>
          <w:b/>
          <w:color w:val="000000"/>
          <w:sz w:val="20"/>
          <w:szCs w:val="20"/>
          <w:lang w:val="en-US"/>
        </w:rPr>
        <w:t xml:space="preserve">                                Contact: </w:t>
      </w:r>
      <w:r>
        <w:rPr>
          <w:rFonts w:ascii="Times New Roman" w:cs="Times New Roman" w:hAnsi="Times New Roman"/>
          <w:b w:val="false"/>
          <w:bCs w:val="false"/>
          <w:color w:val="000000"/>
          <w:sz w:val="20"/>
          <w:szCs w:val="20"/>
          <w:lang w:val="en-US"/>
        </w:rPr>
        <w:t xml:space="preserve"> +91 6369679358</w:t>
      </w:r>
    </w:p>
    <w:p>
      <w:pPr>
        <w:pStyle w:val="style0"/>
        <w:spacing w:after="40" w:lineRule="auto" w:line="259"/>
        <w:jc w:val="left"/>
        <w:rPr>
          <w:rFonts w:ascii="Times New Roman" w:cs="Times New Roman" w:hAnsi="Times New Roman"/>
          <w:b/>
          <w:color w:val="000000"/>
          <w:sz w:val="20"/>
          <w:szCs w:val="20"/>
        </w:rPr>
      </w:pPr>
      <w:r>
        <w:rPr>
          <w:rFonts w:ascii="Times New Roman" w:cs="Times New Roman" w:hAnsi="Times New Roman"/>
          <w:b/>
          <w:color w:val="000000"/>
          <w:sz w:val="20"/>
          <w:szCs w:val="20"/>
          <w:lang w:val="en-US"/>
        </w:rPr>
        <w:t xml:space="preserve">Loyola Institute of Technology and Science, Kanyakumari                                 Location: </w:t>
      </w:r>
      <w:r>
        <w:rPr>
          <w:rFonts w:ascii="Times New Roman" w:cs="Times New Roman" w:hAnsi="Times New Roman"/>
          <w:b w:val="false"/>
          <w:bCs w:val="false"/>
          <w:color w:val="000000"/>
          <w:sz w:val="20"/>
          <w:szCs w:val="20"/>
          <w:lang w:val="en-US"/>
        </w:rPr>
        <w:t>Kanyakumari</w:t>
      </w:r>
    </w:p>
    <w:p>
      <w:pPr>
        <w:pStyle w:val="style0"/>
        <w:spacing w:after="40" w:lineRule="auto" w:line="259"/>
        <w:jc w:val="left"/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0000"/>
          <w:sz w:val="20"/>
          <w:szCs w:val="20"/>
          <w:highlight w:val="none"/>
          <w:vertAlign w:val="baseline"/>
          <w:em w:val="none"/>
          <w:lang w:val="en-US" w:bidi="en-US" w:eastAsia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en-US" w:eastAsia="en-US"/>
        </w:rPr>
        <w:t xml:space="preserve">                                                                                          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0000"/>
          <w:sz w:val="20"/>
          <w:szCs w:val="20"/>
          <w:highlight w:val="none"/>
          <w:vertAlign w:val="baseline"/>
          <w:em w:val="none"/>
          <w:lang w:val="en-US" w:bidi="en-US" w:eastAsia="en-US"/>
        </w:rPr>
        <w:t xml:space="preserve">                         Email id: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0"/>
          <w:szCs w:val="20"/>
          <w:highlight w:val="none"/>
          <w:vertAlign w:val="baseline"/>
          <w:em w:val="none"/>
          <w:lang w:val="en-US" w:bidi="en-US" w:eastAsia="en-US"/>
        </w:rPr>
        <w:t xml:space="preserve">advaith198advaith@gmail.com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0000"/>
          <w:sz w:val="20"/>
          <w:szCs w:val="20"/>
          <w:highlight w:val="none"/>
          <w:vertAlign w:val="baseline"/>
          <w:em w:val="none"/>
          <w:lang w:val="en-US" w:bidi="en-US" w:eastAsia="en-US"/>
        </w:rPr>
        <w:t xml:space="preserve"> </w:t>
      </w:r>
    </w:p>
    <w:p>
      <w:pPr>
        <w:pStyle w:val="style0"/>
        <w:spacing w:after="40" w:lineRule="auto" w:line="259"/>
        <w:jc w:val="left"/>
        <w:rPr>
          <w:rFonts w:ascii="Times New Roman" w:cs="Times New Roman" w:hAnsi="Times New Roman"/>
          <w:b/>
          <w:color w:val="000000"/>
          <w:sz w:val="20"/>
          <w:szCs w:val="20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0000"/>
          <w:sz w:val="20"/>
          <w:szCs w:val="20"/>
          <w:highlight w:val="none"/>
          <w:vertAlign w:val="baseline"/>
          <w:em w:val="none"/>
          <w:lang w:val="en-US" w:bidi="en-US" w:eastAsia="en-US"/>
        </w:rPr>
        <w:t xml:space="preserve">                                                                                                                                       Linked-in: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0"/>
          <w:szCs w:val="20"/>
          <w:highlight w:val="none"/>
          <w:vertAlign w:val="baseline"/>
          <w:em w:val="none"/>
          <w:lang w:val="en-US" w:bidi="en-US" w:eastAsia="en-US"/>
        </w:rPr>
        <w:t>Advaith_Atthu</w:t>
      </w:r>
    </w:p>
    <w:p>
      <w:pPr>
        <w:pStyle w:val="style0"/>
        <w:spacing w:after="40" w:lineRule="auto" w:line="259"/>
        <w:jc w:val="left"/>
        <w:rPr>
          <w:rFonts w:ascii="Times New Roman" w:cs="Times New Roman" w:hAnsi="Times New Roman"/>
          <w:b/>
          <w:color w:val="000000"/>
          <w:sz w:val="20"/>
          <w:szCs w:val="20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0000"/>
          <w:sz w:val="20"/>
          <w:szCs w:val="20"/>
          <w:highlight w:val="none"/>
          <w:vertAlign w:val="baseline"/>
          <w:em w:val="none"/>
          <w:lang w:val="en-US" w:bidi="en-US" w:eastAsia="en-US"/>
        </w:rPr>
        <w:t xml:space="preserve">                                                                                                            </w:t>
      </w:r>
    </w:p>
    <w:p>
      <w:pPr>
        <w:pStyle w:val="style0"/>
        <w:spacing w:after="40" w:lineRule="auto" w:line="259"/>
        <w:jc w:val="left"/>
        <w:rPr>
          <w:rFonts w:ascii="Times New Roman" w:cs="Times New Roman" w:eastAsia="Times New Roman" w:hAnsi="Times New Roman"/>
          <w:b/>
          <w:bCs/>
          <w:sz w:val="18"/>
          <w:szCs w:val="18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0000"/>
          <w:sz w:val="20"/>
          <w:szCs w:val="20"/>
          <w:highlight w:val="none"/>
          <w:vertAlign w:val="baseline"/>
          <w:em w:val="none"/>
          <w:lang w:val="en-US" w:bidi="en-US" w:eastAsia="en-US"/>
        </w:rPr>
        <w:t xml:space="preserve">        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                                                    </w:t>
      </w: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  <w:t>CAREER OBJECTIVE</w:t>
      </w: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  <w:t xml:space="preserve"> :</w:t>
      </w:r>
    </w:p>
    <w:p>
      <w:pPr>
        <w:pStyle w:val="style0"/>
        <w:spacing w:after="0"/>
        <w:ind w:left="0" w:leftChars="0"/>
        <w:jc w:val="both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b/>
          <w:bCs/>
          <w:color w:val="002060"/>
          <w:sz w:val="20"/>
          <w:szCs w:val="20"/>
          <w:lang w:val="en-US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  <w:color w:val="002060"/>
          <w:sz w:val="16"/>
          <w:szCs w:val="16"/>
          <w:lang w:val="en-US"/>
        </w:rPr>
        <w:t xml:space="preserve">   </w:t>
      </w:r>
      <w:r>
        <w:rPr>
          <w:rFonts w:ascii="Times New Roman" w:cs="Times New Roman" w:eastAsia="Times New Roman" w:hAnsi="Times New Roman"/>
          <w:sz w:val="16"/>
          <w:szCs w:val="16"/>
        </w:rPr>
        <w:t>To seek a dynamic and challenging career an organization strives for excellence with my knowledge and team effort while making positive contribution to promote the individual opportunity and professional growth.</w:t>
      </w:r>
    </w:p>
    <w:p>
      <w:pPr>
        <w:pStyle w:val="style0"/>
        <w:spacing w:after="0"/>
        <w:ind w:left="0" w:leftChars="0"/>
        <w:jc w:val="both"/>
        <w:rPr>
          <w:rFonts w:ascii="Times New Roman" w:cs="Times New Roman" w:eastAsia="Times New Roman" w:hAnsi="Times New Roman"/>
          <w:sz w:val="16"/>
          <w:szCs w:val="16"/>
        </w:rPr>
      </w:pPr>
    </w:p>
    <w:p>
      <w:pPr>
        <w:pStyle w:val="style0"/>
        <w:spacing w:after="0"/>
        <w:ind w:left="0" w:leftChars="0"/>
        <w:jc w:val="both"/>
        <w:rPr>
          <w:rFonts w:ascii="Times New Roman" w:cs="Times New Roman" w:eastAsia="Times New Roman" w:hAnsi="Times New Roman"/>
          <w:sz w:val="16"/>
          <w:szCs w:val="16"/>
        </w:rPr>
      </w:pPr>
    </w:p>
    <w:p>
      <w:pPr>
        <w:pStyle w:val="style0"/>
        <w:spacing w:after="0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</w:pP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  <w:t>ACADEMIC BACKGROUND</w:t>
      </w: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  <w:t>:</w:t>
      </w:r>
    </w:p>
    <w:p>
      <w:pPr>
        <w:pStyle w:val="style0"/>
        <w:spacing w:after="0"/>
        <w:ind w:left="20" w:hanging="10"/>
        <w:rPr>
          <w:rFonts w:ascii="Times New Roman" w:cs="Times New Roman" w:eastAsia="Times New Roman" w:hAnsi="Times New Roman"/>
          <w:sz w:val="24"/>
          <w:szCs w:val="24"/>
        </w:rPr>
      </w:pPr>
    </w:p>
    <w:tbl>
      <w:tblPr>
        <w:tblStyle w:val="style154"/>
        <w:tblpPr w:leftFromText="0" w:rightFromText="0" w:topFromText="0" w:bottomFromText="0" w:vertAnchor="text" w:horzAnchor="page" w:tblpX="814" w:tblpY="-173"/>
        <w:tblW w:w="10416" w:type="dxa"/>
        <w:jc w:val="left"/>
        <w:tblInd w:w="29" w:type="dxa"/>
        <w:tblLook w:val="04A0" w:firstRow="1" w:lastRow="0" w:firstColumn="1" w:lastColumn="0" w:noHBand="0" w:noVBand="1"/>
      </w:tblPr>
      <w:tblGrid>
        <w:gridCol w:w="2028"/>
        <w:gridCol w:w="2062"/>
        <w:gridCol w:w="2366"/>
        <w:gridCol w:w="1894"/>
        <w:gridCol w:w="2066"/>
      </w:tblGrid>
      <w:tr>
        <w:trPr>
          <w:trHeight w:val="297" w:hRule="atLeast"/>
          <w:jc w:val="left"/>
        </w:trPr>
        <w:tc>
          <w:tcPr>
            <w:tcW w:w="2028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u w:color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u w:color="000000"/>
              </w:rPr>
              <w:t xml:space="preserve">       Course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u w:color="000000"/>
                <w:lang w:val="en-US"/>
              </w:rPr>
              <w:t xml:space="preserve">/Branch </w:t>
            </w:r>
          </w:p>
        </w:tc>
        <w:tc>
          <w:tcPr>
            <w:tcW w:w="2062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u w:color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u w:color="000000"/>
              </w:rPr>
              <w:t xml:space="preserve">   University/Board</w:t>
            </w:r>
          </w:p>
        </w:tc>
        <w:tc>
          <w:tcPr>
            <w:tcW w:w="236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u w:color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u w:color="000000"/>
              </w:rPr>
              <w:t xml:space="preserve">      Institution</w:t>
            </w:r>
          </w:p>
        </w:tc>
        <w:tc>
          <w:tcPr>
            <w:tcW w:w="1894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u w:color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u w:color="000000"/>
              </w:rPr>
              <w:t xml:space="preserve">    Year of Passing</w:t>
            </w:r>
          </w:p>
        </w:tc>
        <w:tc>
          <w:tcPr>
            <w:tcW w:w="206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u w:color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u w:color="000000"/>
              </w:rPr>
              <w:t xml:space="preserve"> Percentage/CGPA</w:t>
            </w:r>
          </w:p>
        </w:tc>
      </w:tr>
      <w:tr>
        <w:tblPrEx/>
        <w:trPr>
          <w:jc w:val="left"/>
        </w:trPr>
        <w:tc>
          <w:tcPr>
            <w:tcW w:w="2028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   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       UG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 xml:space="preserve"> / Electronics and Communication engineering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</w:p>
        </w:tc>
        <w:tc>
          <w:tcPr>
            <w:tcW w:w="2062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 xml:space="preserve">   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>Anna university</w:t>
            </w:r>
          </w:p>
        </w:tc>
        <w:tc>
          <w:tcPr>
            <w:tcW w:w="236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>Loyola Institute of technology and science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 xml:space="preserve">, kanyakumari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</w:p>
        </w:tc>
        <w:tc>
          <w:tcPr>
            <w:tcW w:w="1894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20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>21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>-202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>4</w:t>
            </w:r>
          </w:p>
        </w:tc>
        <w:tc>
          <w:tcPr>
            <w:tcW w:w="206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     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 xml:space="preserve"> 7.2</w:t>
            </w:r>
          </w:p>
        </w:tc>
      </w:tr>
      <w:tr>
        <w:tblPrEx/>
        <w:trPr>
          <w:jc w:val="left"/>
        </w:trPr>
        <w:tc>
          <w:tcPr>
            <w:tcW w:w="2028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   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 xml:space="preserve">   Diploma / Electrical and Electronics engineering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</w:p>
        </w:tc>
        <w:tc>
          <w:tcPr>
            <w:tcW w:w="2062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</w:pP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 xml:space="preserve">         Dote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</w:p>
        </w:tc>
        <w:tc>
          <w:tcPr>
            <w:tcW w:w="236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</w:pP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 xml:space="preserve">Vivekananda polytechnic College,Agasteeswaram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</w:p>
        </w:tc>
        <w:tc>
          <w:tcPr>
            <w:tcW w:w="1894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2016-201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>9</w:t>
            </w:r>
          </w:p>
        </w:tc>
        <w:tc>
          <w:tcPr>
            <w:tcW w:w="206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 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>65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</w:t>
            </w:r>
          </w:p>
        </w:tc>
      </w:tr>
      <w:tr>
        <w:tblPrEx/>
        <w:trPr>
          <w:trHeight w:val="853" w:hRule="atLeast"/>
          <w:jc w:val="left"/>
        </w:trPr>
        <w:tc>
          <w:tcPr>
            <w:tcW w:w="2028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  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 xml:space="preserve">     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SSLC</w:t>
            </w:r>
          </w:p>
        </w:tc>
        <w:tc>
          <w:tcPr>
            <w:tcW w:w="2062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</w:t>
            </w:r>
          </w:p>
          <w:p>
            <w:pPr>
              <w:pStyle w:val="style0"/>
              <w:ind w:firstLineChars="20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>State Board</w:t>
            </w:r>
          </w:p>
        </w:tc>
        <w:tc>
          <w:tcPr>
            <w:tcW w:w="236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</w:pP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 xml:space="preserve">Carmel Higher secondary school, Nagercoil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</w:p>
        </w:tc>
        <w:tc>
          <w:tcPr>
            <w:tcW w:w="1894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2015-2016</w:t>
            </w:r>
          </w:p>
        </w:tc>
        <w:tc>
          <w:tcPr>
            <w:tcW w:w="2066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       </w:t>
            </w:r>
          </w:p>
          <w:p>
            <w:pPr>
              <w:pStyle w:val="style0"/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 xml:space="preserve">          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u w:color="000000"/>
                <w:lang w:val="en-US"/>
              </w:rPr>
              <w:t>74</w:t>
            </w:r>
          </w:p>
        </w:tc>
      </w:tr>
    </w:tbl>
    <w:p>
      <w:pPr>
        <w:pStyle w:val="style0"/>
        <w:spacing w:after="0"/>
        <w:rPr>
          <w:rFonts w:ascii="Times New Roman" w:cs="Times New Roman" w:eastAsia="Times New Roman" w:hAnsi="Times New Roman"/>
          <w:b/>
          <w:bCs/>
          <w:color w:val="002060"/>
          <w:u w:color="000000"/>
        </w:rPr>
      </w:pP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u w:color="000000"/>
        </w:rPr>
        <w:t>WEBINARS</w:t>
      </w:r>
      <w:r>
        <w:rPr>
          <w:rFonts w:ascii="Times New Roman" w:cs="Times New Roman" w:eastAsia="Times New Roman" w:hAnsi="Times New Roman"/>
          <w:b/>
          <w:bCs/>
          <w:color w:val="002060"/>
          <w:u w:color="000000"/>
          <w:lang w:val="en-US"/>
        </w:rPr>
        <w:t>:</w:t>
      </w:r>
    </w:p>
    <w:p>
      <w:pPr>
        <w:pStyle w:val="style179"/>
        <w:numPr>
          <w:ilvl w:val="0"/>
          <w:numId w:val="1"/>
        </w:numPr>
        <w:spacing w:after="0" w:lineRule="auto" w:line="240"/>
        <w:rPr>
          <w:rFonts w:ascii="Times New Roman" w:cs="Times New Roman" w:eastAsia="Times New Roman" w:hAnsi="Times New Roman"/>
          <w:color w:val="000000"/>
          <w:sz w:val="16"/>
          <w:szCs w:val="16"/>
          <w:u w:color="000000"/>
        </w:rPr>
      </w:pPr>
      <w:r>
        <w:rPr>
          <w:rFonts w:ascii="Times New Roman" w:cs="Times New Roman" w:eastAsia="Times New Roman" w:hAnsi="Times New Roman"/>
          <w:color w:val="000000"/>
          <w:sz w:val="16"/>
          <w:szCs w:val="16"/>
          <w:u w:color="000000"/>
        </w:rPr>
        <w:t xml:space="preserve">Evolution of wireless technologies conducted by Loyola Institute of technology and science. </w:t>
      </w:r>
    </w:p>
    <w:p>
      <w:pPr>
        <w:pStyle w:val="style0"/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</w:pPr>
    </w:p>
    <w:p>
      <w:pPr>
        <w:pStyle w:val="style0"/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</w:pP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  <w:t>INDUSTRIAL VISIT</w:t>
      </w: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  <w:t>: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Industrial Robotics Training on IM Robotics and Automation. 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lang w:val="en-US"/>
        </w:rPr>
        <w:t>Industrial Research Training on Radio Astronomy Centre(RAC) research organization, Tata Institute of Fundamental Research, National Centre for Radio Astrophysics, Ooty.</w:t>
      </w:r>
    </w:p>
    <w:p>
      <w:pPr>
        <w:pStyle w:val="style0"/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2060"/>
          <w:sz w:val="16"/>
          <w:szCs w:val="16"/>
          <w:highlight w:val="none"/>
          <w:vertAlign w:val="baseline"/>
          <w:em w:val="none"/>
          <w:lang w:val="en-US" w:bidi="en-US" w:eastAsia="en-US"/>
        </w:rPr>
      </w:pPr>
    </w:p>
    <w:p>
      <w:pPr>
        <w:pStyle w:val="style0"/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2060"/>
          <w:sz w:val="18"/>
          <w:szCs w:val="18"/>
          <w:highlight w:val="none"/>
          <w:vertAlign w:val="baseline"/>
          <w:em w:val="none"/>
          <w:lang w:val="en-US" w:bidi="en-US" w:eastAsia="en-US"/>
        </w:rPr>
        <w:t>COURSE COMPLETION:</w:t>
      </w:r>
    </w:p>
    <w:p>
      <w:pPr>
        <w:pStyle w:val="style179"/>
        <w:numPr>
          <w:ilvl w:val="0"/>
          <w:numId w:val="25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/>
          <w:bCs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IOT Based Real Time Sensor data monitoring Organized by AB Technologies.</w:t>
      </w:r>
    </w:p>
    <w:p>
      <w:pPr>
        <w:pStyle w:val="style179"/>
        <w:numPr>
          <w:ilvl w:val="0"/>
          <w:numId w:val="25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/>
          <w:bCs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IOT Application Development Organized by AB Technologies.</w:t>
      </w:r>
    </w:p>
    <w:p>
      <w:pPr>
        <w:pStyle w:val="style179"/>
        <w:numPr>
          <w:ilvl w:val="0"/>
          <w:numId w:val="25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  <w:lang w:val="en-US"/>
        </w:rPr>
        <w:t>Training course undergone in Employability skills development training programme conducted by TITAN LeAP, Naandi Foundation.</w:t>
      </w:r>
    </w:p>
    <w:p>
      <w:pPr>
        <w:pStyle w:val="style0"/>
        <w:numPr>
          <w:ilvl w:val="0"/>
          <w:numId w:val="0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</w:p>
    <w:p>
      <w:pPr>
        <w:pStyle w:val="style0"/>
        <w:numPr>
          <w:ilvl w:val="0"/>
          <w:numId w:val="0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</w:p>
    <w:p>
      <w:pPr>
        <w:pStyle w:val="style0"/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2060"/>
          <w:sz w:val="18"/>
          <w:szCs w:val="18"/>
          <w:highlight w:val="none"/>
          <w:vertAlign w:val="baseline"/>
          <w:em w:val="none"/>
          <w:lang w:val="en-US" w:bidi="en-US" w:eastAsia="en-US"/>
        </w:rPr>
        <w:t>CERTIFICATION:</w:t>
      </w:r>
    </w:p>
    <w:p>
      <w:pPr>
        <w:pStyle w:val="style179"/>
        <w:numPr>
          <w:ilvl w:val="0"/>
          <w:numId w:val="26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Participation in Workshop Embedded system conducted by Brainwave Technologies.</w:t>
      </w:r>
    </w:p>
    <w:p>
      <w:pPr>
        <w:pStyle w:val="style179"/>
        <w:numPr>
          <w:ilvl w:val="0"/>
          <w:numId w:val="26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  <w:lang w:val="en-US"/>
        </w:rPr>
        <w:t>Appreciation of second prize in Musica event conducted by Cape Institute of Technology.</w:t>
      </w:r>
    </w:p>
    <w:p>
      <w:pPr>
        <w:pStyle w:val="style179"/>
        <w:numPr>
          <w:ilvl w:val="0"/>
          <w:numId w:val="26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  <w:lang w:val="en-US"/>
        </w:rPr>
        <w:t>Participation in State Level Project Expo Competition conducted by Rohini Institute of Technology.</w:t>
      </w:r>
    </w:p>
    <w:p>
      <w:pPr>
        <w:pStyle w:val="style179"/>
        <w:numPr>
          <w:ilvl w:val="0"/>
          <w:numId w:val="26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  <w:lang w:val="en-US"/>
        </w:rPr>
        <w:t>Certification in deep Appreciation of Friends of police(FOP),Tamilnadu.</w:t>
      </w:r>
    </w:p>
    <w:p>
      <w:pPr>
        <w:pStyle w:val="style179"/>
        <w:numPr>
          <w:ilvl w:val="0"/>
          <w:numId w:val="0"/>
        </w:numPr>
        <w:tabs>
          <w:tab w:val="center" w:leader="none" w:pos="8780"/>
          <w:tab w:val="right" w:leader="none" w:pos="10440"/>
        </w:tabs>
        <w:spacing w:after="90" w:lineRule="auto" w:line="264"/>
        <w:ind w:left="720" w:firstLine="0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</w:p>
    <w:p>
      <w:pPr>
        <w:pStyle w:val="style0"/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</w:pPr>
    </w:p>
    <w:p>
      <w:pPr>
        <w:pStyle w:val="style0"/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2060"/>
          <w:sz w:val="18"/>
          <w:szCs w:val="18"/>
          <w:highlight w:val="none"/>
          <w:vertAlign w:val="baseline"/>
          <w:em w:val="none"/>
          <w:lang w:val="en-US" w:bidi="en-US" w:eastAsia="en-US"/>
        </w:rPr>
        <w:t>INTERSHIP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2060"/>
          <w:sz w:val="22"/>
          <w:szCs w:val="22"/>
          <w:highlight w:val="none"/>
          <w:vertAlign w:val="baseline"/>
          <w:em w:val="none"/>
          <w:lang w:val="en-US" w:bidi="en-US" w:eastAsia="en-US"/>
        </w:rPr>
        <w:t>:</w:t>
      </w:r>
    </w:p>
    <w:p>
      <w:pPr>
        <w:pStyle w:val="style179"/>
        <w:numPr>
          <w:ilvl w:val="0"/>
          <w:numId w:val="31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Undergone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Intership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"Chatbot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Smart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Assistant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Development"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part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Cisco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thingQbator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program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Nasscom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foundation.</w:t>
      </w:r>
    </w:p>
    <w:p>
      <w:pPr>
        <w:pStyle w:val="style0"/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</w:pPr>
    </w:p>
    <w:p>
      <w:pPr>
        <w:pStyle w:val="style0"/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</w:pP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  <w:t>PROJECT EXPERIENCE:</w:t>
      </w:r>
    </w:p>
    <w:p>
      <w:pPr>
        <w:pStyle w:val="style179"/>
        <w:numPr>
          <w:ilvl w:val="0"/>
          <w:numId w:val="32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  <w:lang w:val="en-US"/>
        </w:rPr>
        <w:t>Efficient Calculator App built by Flutter and Dart with intuitive UI and responsive design.</w:t>
      </w:r>
    </w:p>
    <w:p>
      <w:pPr>
        <w:pStyle w:val="style179"/>
        <w:numPr>
          <w:ilvl w:val="0"/>
          <w:numId w:val="32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Leukemia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Detection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by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using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modified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resnet50.</w:t>
      </w:r>
    </w:p>
    <w:p>
      <w:pPr>
        <w:pStyle w:val="style179"/>
        <w:numPr>
          <w:ilvl w:val="0"/>
          <w:numId w:val="32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  <w:lang w:val="en-US"/>
        </w:rPr>
        <w:t>Power cut indication to EB in the transmission line using GSM.</w:t>
      </w:r>
    </w:p>
    <w:p>
      <w:pPr>
        <w:pStyle w:val="style0"/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2060"/>
          <w:sz w:val="18"/>
          <w:szCs w:val="18"/>
          <w:highlight w:val="none"/>
          <w:vertAlign w:val="baseline"/>
          <w:em w:val="none"/>
          <w:lang w:val="en-US" w:bidi="en-US" w:eastAsia="en-US"/>
        </w:rPr>
      </w:pPr>
    </w:p>
    <w:p>
      <w:pPr>
        <w:pStyle w:val="style0"/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2060"/>
          <w:sz w:val="18"/>
          <w:szCs w:val="18"/>
          <w:highlight w:val="none"/>
          <w:vertAlign w:val="baseline"/>
          <w:em w:val="none"/>
          <w:lang w:val="en-US" w:bidi="en-US" w:eastAsia="en-US"/>
        </w:rPr>
        <w:t>TECHNICAL SKILLS:</w:t>
      </w:r>
    </w:p>
    <w:p>
      <w:pPr>
        <w:pStyle w:val="style179"/>
        <w:numPr>
          <w:ilvl w:val="0"/>
          <w:numId w:val="30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Flutter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</w:p>
    <w:p>
      <w:pPr>
        <w:pStyle w:val="style179"/>
        <w:numPr>
          <w:ilvl w:val="0"/>
          <w:numId w:val="30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  <w:lang w:val="en-US"/>
        </w:rPr>
        <w:t xml:space="preserve">Java </w:t>
      </w:r>
    </w:p>
    <w:p>
      <w:pPr>
        <w:pStyle w:val="style179"/>
        <w:numPr>
          <w:ilvl w:val="0"/>
          <w:numId w:val="30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  <w:lang w:val="en-US"/>
        </w:rPr>
        <w:t>HTML, CSS</w:t>
      </w:r>
    </w:p>
    <w:p>
      <w:pPr>
        <w:pStyle w:val="style179"/>
        <w:numPr>
          <w:ilvl w:val="0"/>
          <w:numId w:val="30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Dart</w:t>
      </w:r>
    </w:p>
    <w:p>
      <w:pPr>
        <w:pStyle w:val="style179"/>
        <w:numPr>
          <w:ilvl w:val="0"/>
          <w:numId w:val="30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Internet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things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</w:p>
    <w:p>
      <w:pPr>
        <w:pStyle w:val="style179"/>
        <w:numPr>
          <w:ilvl w:val="0"/>
          <w:numId w:val="30"/>
        </w:numPr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Microsoft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16"/>
          <w:szCs w:val="16"/>
          <w:highlight w:val="none"/>
          <w:vertAlign w:val="baseline"/>
          <w:em w:val="none"/>
          <w:lang w:val="en-US" w:bidi="en-US" w:eastAsia="en-US"/>
        </w:rPr>
        <w:t>Excel</w:t>
      </w:r>
    </w:p>
    <w:p>
      <w:pPr>
        <w:pStyle w:val="style0"/>
        <w:tabs>
          <w:tab w:val="center" w:leader="none" w:pos="8780"/>
          <w:tab w:val="right" w:leader="none" w:pos="10440"/>
        </w:tabs>
        <w:spacing w:after="90" w:lineRule="auto" w:line="264"/>
        <w:jc w:val="left"/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</w:rPr>
      </w:pPr>
    </w:p>
    <w:p>
      <w:pPr>
        <w:pStyle w:val="style0"/>
        <w:numPr>
          <w:ilvl w:val="0"/>
          <w:numId w:val="0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</w:pPr>
    </w:p>
    <w:p>
      <w:pPr>
        <w:pStyle w:val="style0"/>
        <w:numPr>
          <w:ilvl w:val="0"/>
          <w:numId w:val="0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</w:pP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  <w:t>SPORTS BACKGROUND:</w:t>
      </w:r>
    </w:p>
    <w:p>
      <w:pPr>
        <w:pStyle w:val="style179"/>
        <w:numPr>
          <w:ilvl w:val="0"/>
          <w:numId w:val="23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6"/>
          <w:lang w:val="en-US"/>
        </w:rPr>
        <w:t>Winner place in the Cricket event in the VPCGS INTRAMURAL Tournament.</w:t>
      </w:r>
    </w:p>
    <w:p>
      <w:pPr>
        <w:pStyle w:val="style179"/>
        <w:numPr>
          <w:ilvl w:val="0"/>
          <w:numId w:val="23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  <w:lang w:val="en-US"/>
        </w:rPr>
        <w:t>Captain and Winner place in Anna University Zone level  cricket tournament match.</w:t>
      </w:r>
    </w:p>
    <w:p>
      <w:pPr>
        <w:pStyle w:val="style179"/>
        <w:numPr>
          <w:ilvl w:val="0"/>
          <w:numId w:val="23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  <w:lang w:val="en-US"/>
        </w:rPr>
        <w:t>Participating Cricket Tournaments in Solai Cricket club, Kanyakumari.</w:t>
      </w:r>
    </w:p>
    <w:p>
      <w:pPr>
        <w:pStyle w:val="style0"/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</w:p>
    <w:p>
      <w:pPr>
        <w:pStyle w:val="style0"/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8"/>
          <w:szCs w:val="18"/>
        </w:rPr>
      </w:pP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  <w:t>AREAS OF INTEREST</w:t>
      </w: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  <w:t>: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  <w:lang w:val="en-US"/>
        </w:rPr>
        <w:t xml:space="preserve">Cricket 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  <w:lang w:val="en-US"/>
        </w:rPr>
        <w:t>Listening music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</w:rPr>
        <w:t>Watching sports</w:t>
      </w:r>
    </w:p>
    <w:p>
      <w:pPr>
        <w:pStyle w:val="style179"/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20"/>
          <w:szCs w:val="20"/>
        </w:rPr>
      </w:pPr>
    </w:p>
    <w:p>
      <w:pPr>
        <w:pStyle w:val="style0"/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</w:pP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  <w:t>LINGUISTIC PROFICIENCY</w:t>
      </w: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  <w:t>: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</w:rPr>
        <w:t xml:space="preserve">Tamil (read/write/speak) 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</w:rPr>
        <w:t xml:space="preserve">English (read/write/speak) 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  <w:lang w:val="en-US"/>
        </w:rPr>
        <w:t>Malayalam (read/speak)</w:t>
      </w:r>
    </w:p>
    <w:p>
      <w:pPr>
        <w:pStyle w:val="style0"/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b/>
          <w:bCs/>
          <w:color w:val="002060"/>
        </w:rPr>
      </w:pPr>
    </w:p>
    <w:p>
      <w:pPr>
        <w:pStyle w:val="style0"/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</w:pP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  <w:t>PERSONAL STRENGTH</w:t>
      </w: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  <w:lang w:val="en-US"/>
        </w:rPr>
        <w:t>: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</w:rPr>
        <w:t>Well in Communication</w:t>
      </w:r>
      <w:r>
        <w:rPr>
          <w:rFonts w:ascii="Times New Roman" w:cs="Times New Roman" w:eastAsia="Times New Roman" w:hAnsi="Times New Roman"/>
          <w:color w:val="auto"/>
          <w:sz w:val="16"/>
          <w:szCs w:val="16"/>
          <w:lang w:val="en-US"/>
        </w:rPr>
        <w:t>.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  <w:lang w:val="en-US"/>
        </w:rPr>
        <w:t>Quick Learning ability and good analytical skills.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</w:rPr>
        <w:t>Presentation skill</w:t>
      </w:r>
      <w:r>
        <w:rPr>
          <w:rFonts w:ascii="Times New Roman" w:cs="Times New Roman" w:eastAsia="Times New Roman" w:hAnsi="Times New Roman"/>
          <w:color w:val="auto"/>
          <w:sz w:val="16"/>
          <w:szCs w:val="16"/>
          <w:lang w:val="en-US"/>
        </w:rPr>
        <w:t>.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  <w:lang w:val="en-US"/>
        </w:rPr>
        <w:t>Active listener and Motivational skills.</w:t>
      </w:r>
    </w:p>
    <w:p>
      <w:pPr>
        <w:pStyle w:val="style179"/>
        <w:numPr>
          <w:ilvl w:val="0"/>
          <w:numId w:val="19"/>
        </w:numPr>
        <w:tabs>
          <w:tab w:val="center" w:leader="none" w:pos="8782"/>
          <w:tab w:val="right" w:leader="none" w:pos="10444"/>
        </w:tabs>
        <w:spacing w:after="90" w:lineRule="auto" w:line="265"/>
        <w:rPr>
          <w:rFonts w:ascii="Times New Roman" w:cs="Times New Roman" w:eastAsia="Times New Roman" w:hAnsi="Times New Roman"/>
          <w:color w:val="auto"/>
          <w:sz w:val="16"/>
          <w:szCs w:val="16"/>
        </w:rPr>
      </w:pPr>
      <w:r>
        <w:rPr>
          <w:rFonts w:ascii="Times New Roman" w:cs="Times New Roman" w:eastAsia="Times New Roman" w:hAnsi="Times New Roman"/>
          <w:color w:val="auto"/>
          <w:sz w:val="16"/>
          <w:szCs w:val="16"/>
        </w:rPr>
        <w:t>Adaptability</w:t>
      </w:r>
      <w:r>
        <w:rPr>
          <w:rFonts w:ascii="Times New Roman" w:cs="Times New Roman" w:eastAsia="Times New Roman" w:hAnsi="Times New Roman"/>
          <w:color w:val="auto"/>
          <w:sz w:val="16"/>
          <w:szCs w:val="16"/>
          <w:lang w:val="en-US"/>
        </w:rPr>
        <w:t xml:space="preserve"> and Flexibility.</w:t>
      </w:r>
    </w:p>
    <w:p>
      <w:pPr>
        <w:pStyle w:val="style0"/>
        <w:spacing w:after="264" w:lineRule="auto" w:line="265"/>
        <w:rPr>
          <w:rFonts w:ascii="Times New Roman" w:cs="Times New Roman" w:eastAsia="Times New Roman" w:hAnsi="Times New Roman"/>
          <w:b/>
          <w:bCs/>
          <w:sz w:val="16"/>
          <w:szCs w:val="16"/>
        </w:rPr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 </w:t>
      </w:r>
    </w:p>
    <w:p>
      <w:pPr>
        <w:pStyle w:val="style0"/>
        <w:spacing w:after="264" w:lineRule="auto" w:line="265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                                    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  <w:t xml:space="preserve">  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color w:val="002060"/>
          <w:sz w:val="18"/>
          <w:szCs w:val="18"/>
        </w:rPr>
        <w:t>DECLARATION</w:t>
      </w:r>
    </w:p>
    <w:p>
      <w:pPr>
        <w:pStyle w:val="style0"/>
        <w:tabs>
          <w:tab w:val="center" w:leader="none" w:pos="1551"/>
        </w:tabs>
        <w:spacing w:after="0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I hereby declare that all the above mentioned information is accurate to the best of my knowledge and belief. </w:t>
      </w:r>
    </w:p>
    <w:p>
      <w:pPr>
        <w:pStyle w:val="style0"/>
        <w:tabs>
          <w:tab w:val="center" w:leader="none" w:pos="1551"/>
        </w:tabs>
        <w:spacing w:after="0"/>
        <w:rPr>
          <w:rFonts w:ascii="Times New Roman" w:cs="Times New Roman" w:eastAsia="Times New Roman" w:hAnsi="Times New Roman"/>
          <w:sz w:val="16"/>
          <w:szCs w:val="16"/>
        </w:rPr>
      </w:pPr>
    </w:p>
    <w:p>
      <w:pPr>
        <w:pStyle w:val="style0"/>
        <w:tabs>
          <w:tab w:val="center" w:leader="none" w:pos="1551"/>
        </w:tabs>
        <w:spacing w:after="0"/>
        <w:rPr>
          <w:sz w:val="16"/>
          <w:szCs w:val="16"/>
        </w:rPr>
      </w:pPr>
      <w:r>
        <w:rPr>
          <w:sz w:val="16"/>
          <w:szCs w:val="16"/>
        </w:rPr>
        <w:t>Date :</w:t>
      </w:r>
    </w:p>
    <w:p>
      <w:pPr>
        <w:pStyle w:val="style0"/>
        <w:tabs>
          <w:tab w:val="center" w:leader="none" w:pos="1551"/>
        </w:tabs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Place: </w:t>
      </w:r>
      <w:r>
        <w:rPr>
          <w:sz w:val="16"/>
          <w:szCs w:val="16"/>
          <w:lang w:val="en-US"/>
        </w:rPr>
        <w:t xml:space="preserve">Chennai </w:t>
      </w:r>
      <w:r>
        <w:rPr>
          <w:sz w:val="16"/>
          <w:szCs w:val="16"/>
        </w:rPr>
        <w:t xml:space="preserve">                                                                                                              </w:t>
      </w: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 xml:space="preserve">      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lang w:val="en-US"/>
        </w:rPr>
        <w:t xml:space="preserve">  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Signature:</w:t>
      </w:r>
    </w:p>
    <w:p>
      <w:pPr>
        <w:pStyle w:val="style0"/>
        <w:tabs>
          <w:tab w:val="center" w:leader="none" w:pos="1551"/>
        </w:tabs>
        <w:spacing w:after="0"/>
        <w:rPr>
          <w:rFonts w:ascii="Blackadder ITC" w:hAnsi="Blackadder ITC"/>
          <w:sz w:val="16"/>
          <w:szCs w:val="16"/>
        </w:rPr>
      </w:pPr>
    </w:p>
    <w:p>
      <w:pPr>
        <w:pStyle w:val="style0"/>
        <w:tabs>
          <w:tab w:val="center" w:leader="none" w:pos="1551"/>
        </w:tabs>
        <w:spacing w:after="0"/>
        <w:rPr>
          <w:sz w:val="20"/>
          <w:szCs w:val="20"/>
        </w:rPr>
      </w:pPr>
    </w:p>
    <w:sectPr>
      <w:pgSz w:w="11900" w:h="16840" w:orient="portrait"/>
      <w:pgMar w:top="1440" w:right="686" w:bottom="1440" w:left="77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00000000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Blackadder ITC">
    <w:altName w:val="Calibri"/>
    <w:panose1 w:val="04020505050000020d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7406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84051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DE44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7FEC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CB260A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89A05C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582641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F7DC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242063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E354CA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5CFA4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26C4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4776E8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94F856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C7B29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F7ECBC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30F82A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B018F9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5DAE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5EC4EC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BC6621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340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8"/>
  </w:num>
  <w:num w:numId="4">
    <w:abstractNumId w:val="0"/>
  </w:num>
  <w:num w:numId="5">
    <w:abstractNumId w:val="10"/>
  </w:num>
  <w:num w:numId="6">
    <w:abstractNumId w:val="15"/>
  </w:num>
  <w:num w:numId="7">
    <w:abstractNumId w:val="13"/>
  </w:num>
  <w:num w:numId="8">
    <w:abstractNumId w:val="4"/>
  </w:num>
  <w:num w:numId="9">
    <w:abstractNumId w:val="19"/>
  </w:num>
  <w:num w:numId="10">
    <w:abstractNumId w:val="9"/>
  </w:num>
  <w:num w:numId="11">
    <w:abstractNumId w:val="16"/>
  </w:num>
  <w:num w:numId="12">
    <w:abstractNumId w:val="17"/>
  </w:num>
  <w:num w:numId="13">
    <w:abstractNumId w:val="12"/>
  </w:num>
  <w:num w:numId="14">
    <w:abstractNumId w:val="11"/>
  </w:num>
  <w:num w:numId="15">
    <w:abstractNumId w:val="5"/>
  </w:num>
  <w:num w:numId="16">
    <w:abstractNumId w:val="20"/>
  </w:num>
  <w:num w:numId="17">
    <w:abstractNumId w:val="1"/>
  </w:num>
  <w:num w:numId="18">
    <w:abstractNumId w:val="3"/>
  </w:num>
  <w:num w:numId="19">
    <w:abstractNumId w:val="21"/>
  </w:num>
  <w:num w:numId="20">
    <w:abstractNumId w:val="6"/>
  </w:num>
  <w:num w:numId="21">
    <w:abstractNumId w:val="2"/>
  </w:num>
  <w:num w:numId="22">
    <w:abstractNumId w:val="7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22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rFonts w:ascii="Calibri" w:cs="Calibri" w:eastAsia="Calibri" w:hAnsi="Calibri"/>
      <w:color w:val="000000"/>
      <w:lang w:val="en-US" w:bidi="en-US"/>
    </w:rPr>
  </w:style>
  <w:style w:type="paragraph" w:styleId="style1">
    <w:name w:val="heading 1"/>
    <w:next w:val="style0"/>
    <w:link w:val="style4098"/>
    <w:qFormat/>
    <w:uiPriority w:val="9"/>
    <w:pPr>
      <w:keepNext/>
      <w:keepLines/>
      <w:spacing w:after="30"/>
      <w:ind w:left="30"/>
      <w:outlineLvl w:val="0"/>
    </w:pPr>
    <w:rPr>
      <w:rFonts w:ascii="Times New Roman" w:cs="Times New Roman" w:eastAsia="Times New Roman" w:hAnsi="Times New Roman"/>
      <w:color w:val="000000"/>
      <w:sz w:val="30"/>
      <w:u w:val="single" w:color="000000"/>
    </w:rPr>
  </w:style>
  <w:style w:type="paragraph" w:styleId="style2">
    <w:name w:val="heading 2"/>
    <w:next w:val="style0"/>
    <w:link w:val="style4097"/>
    <w:qFormat/>
    <w:uiPriority w:val="9"/>
    <w:pPr>
      <w:keepNext/>
      <w:keepLines/>
      <w:spacing w:after="65"/>
      <w:outlineLvl w:val="1"/>
    </w:pPr>
    <w:rPr>
      <w:rFonts w:ascii="Times New Roman" w:cs="Times New Roman" w:eastAsia="Times New Roman" w:hAnsi="Times New Roman"/>
      <w:color w:val="000000"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165ba1e9-6a9c-41dc-84af-5645509c705d"/>
    <w:next w:val="style4097"/>
    <w:link w:val="style2"/>
    <w:rPr>
      <w:rFonts w:ascii="Times New Roman" w:cs="Times New Roman" w:eastAsia="Times New Roman" w:hAnsi="Times New Roman"/>
      <w:color w:val="000000"/>
      <w:sz w:val="22"/>
      <w:u w:val="single" w:color="000000"/>
    </w:rPr>
  </w:style>
  <w:style w:type="character" w:customStyle="1" w:styleId="style4098">
    <w:name w:val="Heading 1 Char_8bb5bbfa-3fd4-46c2-920b-b96840767b69"/>
    <w:next w:val="style4098"/>
    <w:link w:val="style1"/>
    <w:rPr>
      <w:rFonts w:ascii="Times New Roman" w:cs="Times New Roman" w:eastAsia="Times New Roman" w:hAnsi="Times New Roman"/>
      <w:color w:val="000000"/>
      <w:sz w:val="30"/>
      <w:u w:val="single" w:color="000000"/>
    </w:rPr>
  </w:style>
  <w:style w:type="table" w:customStyle="1" w:styleId="style4099">
    <w:name w:val="TableGrid"/>
    <w:next w:val="style4099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  <w:style w:type="paragraph" w:styleId="style31">
    <w:name w:val="header"/>
    <w:basedOn w:val="style0"/>
    <w:next w:val="style31"/>
    <w:link w:val="style410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1">
    <w:name w:val="Header Char_4b233aae-14c6-4570-a42e-7df3c58952c4"/>
    <w:basedOn w:val="style65"/>
    <w:next w:val="style4101"/>
    <w:link w:val="style31"/>
    <w:uiPriority w:val="99"/>
    <w:rPr>
      <w:rFonts w:ascii="Calibri" w:cs="Calibri" w:eastAsia="Calibri" w:hAnsi="Calibri"/>
      <w:color w:val="000000"/>
      <w:lang w:val="en-US" w:bidi="en-US"/>
    </w:rPr>
  </w:style>
  <w:style w:type="paragraph" w:styleId="style32">
    <w:name w:val="footer"/>
    <w:basedOn w:val="style0"/>
    <w:next w:val="style32"/>
    <w:link w:val="style4102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2">
    <w:name w:val="Footer Char_05bca04c-fff8-4ebe-a68f-be86c674fa84"/>
    <w:basedOn w:val="style65"/>
    <w:next w:val="style4102"/>
    <w:link w:val="style32"/>
    <w:uiPriority w:val="99"/>
    <w:rPr>
      <w:rFonts w:ascii="Calibri" w:cs="Calibri" w:eastAsia="Calibri" w:hAnsi="Calibri"/>
      <w:color w:val="000000"/>
      <w:lang w:val="en-US" w:bidi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43">
    <w:name w:val="endnote text"/>
    <w:basedOn w:val="style0"/>
    <w:next w:val="style43"/>
    <w:link w:val="style4103"/>
    <w:uiPriority w:val="99"/>
    <w:pPr>
      <w:spacing w:after="0" w:lineRule="auto" w:line="240"/>
    </w:pPr>
    <w:rPr>
      <w:sz w:val="20"/>
      <w:szCs w:val="20"/>
    </w:rPr>
  </w:style>
  <w:style w:type="character" w:customStyle="1" w:styleId="style4103">
    <w:name w:val="Endnote Text Char"/>
    <w:basedOn w:val="style65"/>
    <w:next w:val="style4103"/>
    <w:link w:val="style43"/>
    <w:uiPriority w:val="99"/>
    <w:rPr>
      <w:rFonts w:ascii="Calibri" w:cs="Calibri" w:eastAsia="Calibri" w:hAnsi="Calibri"/>
      <w:color w:val="000000"/>
      <w:sz w:val="20"/>
      <w:szCs w:val="20"/>
      <w:lang w:val="en-US" w:bidi="en-US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393</Words>
  <Pages>1</Pages>
  <Characters>2673</Characters>
  <Application>WPS Office</Application>
  <DocSecurity>0</DocSecurity>
  <Paragraphs>129</Paragraphs>
  <ScaleCrop>false</ScaleCrop>
  <LinksUpToDate>false</LinksUpToDate>
  <CharactersWithSpaces>4024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2025-01-23T17:28:47Z</dcterms:created>
  <dc:creator>WPS Office</dc:creator>
  <lastModifiedBy>M2006C3MII</lastModifiedBy>
  <dcterms:modified xsi:type="dcterms:W3CDTF">2025-01-28T11:45:20Z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2467d86a25904c3daeafef95cf393101</vt:lpwstr>
  </property>
</Properties>
</file>